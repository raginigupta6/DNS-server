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02E" w:rsidRDefault="00A62A50">
      <w:pPr>
        <w:spacing w:before="35"/>
        <w:ind w:left="100"/>
        <w:rPr>
          <w:rFonts w:ascii="Calibri" w:eastAsia="Calibri" w:hAnsi="Calibri" w:cs="Calibri"/>
          <w:sz w:val="26"/>
          <w:szCs w:val="26"/>
        </w:rPr>
      </w:pPr>
      <w:bookmarkStart w:id="0" w:name="_GoBack"/>
      <w:bookmarkEnd w:id="0"/>
      <w:r>
        <w:rPr>
          <w:rFonts w:ascii="Calibri" w:eastAsia="Calibri" w:hAnsi="Calibri" w:cs="Calibri"/>
          <w:b/>
          <w:w w:val="99"/>
          <w:sz w:val="26"/>
          <w:szCs w:val="26"/>
        </w:rPr>
        <w:t>Web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Server:</w:t>
      </w:r>
    </w:p>
    <w:p w:rsidR="006C102E" w:rsidRDefault="006C102E">
      <w:pPr>
        <w:spacing w:before="7"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1.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Part-1: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Setup</w:t>
      </w:r>
    </w:p>
    <w:p w:rsidR="006C102E" w:rsidRDefault="00A62A50">
      <w:pPr>
        <w:spacing w:before="24" w:line="257" w:lineRule="auto"/>
        <w:ind w:left="820" w:right="391" w:hanging="360"/>
        <w:rPr>
          <w:rFonts w:ascii="Calibri" w:eastAsia="Calibri" w:hAnsi="Calibri" w:cs="Calibri"/>
          <w:sz w:val="22"/>
          <w:szCs w:val="22"/>
        </w:rPr>
      </w:pPr>
      <w:r>
        <w:pict>
          <v:group id="_x0000_s1091" style="position:absolute;left:0;text-align:left;margin-left:1in;margin-top:38.4pt;width:468pt;height:252.35pt;z-index:-251665920;mso-position-horizontal-relative:page" coordorigin="1440,768" coordsize="9360,504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3" type="#_x0000_t75" style="position:absolute;left:1440;top:768;width:9360;height:5047">
              <v:imagedata r:id="rId5" o:title=""/>
            </v:shape>
            <v:shape id="_x0000_s1092" style="position:absolute;left:1665;top:1043;width:6930;height:510" coordorigin="1665,1043" coordsize="6930,510" path="m1665,1298r45,-41l1842,1218r95,-19l2052,1181r132,-17l2334,1148r165,-16l2680,1118r195,-13l3084,1092r221,-11l3538,1072r243,-9l4035,1056r262,-5l4568,1046r278,-2l5130,1043r284,1l5692,1046r271,5l6225,1056r254,7l6722,1072r233,9l7176,1092r209,13l7580,1118r181,14l7926,1148r150,16l8208,1181r115,18l8418,1218r76,19l8584,1277r11,21l8584,1319r-90,40l8418,1379r-95,18l8208,1415r-132,17l7926,1449r-165,15l7580,1478r-195,14l7176,1504r-221,11l6722,1525r-243,8l6225,1540r-262,6l5692,1550r-278,2l5130,1553r-284,-1l4568,1550r-271,-4l4035,1540r-254,-7l3538,1525r-233,-10l3084,1504r-209,-12l2680,1478r-181,-14l2334,1449r-150,-17l2052,1415r-115,-18l1842,1379r-76,-20l1676,1319r-11,-21xe" filled="f" strokecolor="red" strokeweight="1.5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2"/>
          <w:szCs w:val="22"/>
        </w:rPr>
        <w:t>A.    The apache2 package was already installed and updated on debian9, so to check the current</w:t>
      </w:r>
      <w:r>
        <w:rPr>
          <w:rFonts w:ascii="Calibri" w:eastAsia="Calibri" w:hAnsi="Calibri" w:cs="Calibri"/>
          <w:sz w:val="22"/>
          <w:szCs w:val="22"/>
        </w:rPr>
        <w:t xml:space="preserve"> status of apache2 following command was executed.</w:t>
      </w:r>
    </w:p>
    <w:p w:rsidR="006C102E" w:rsidRDefault="006C102E">
      <w:pPr>
        <w:spacing w:before="7" w:line="180" w:lineRule="exact"/>
        <w:rPr>
          <w:sz w:val="19"/>
          <w:szCs w:val="19"/>
        </w:rPr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spacing w:line="257" w:lineRule="auto"/>
        <w:ind w:left="820" w:right="776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B.    In order to help set policies and manage exceptions, UFW firewall was installed with the command:</w:t>
      </w:r>
    </w:p>
    <w:p w:rsidR="006C102E" w:rsidRDefault="00A62A50">
      <w:pPr>
        <w:spacing w:before="15"/>
        <w:ind w:left="8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apt-get install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ufw</w:t>
      </w:r>
      <w:proofErr w:type="spellEnd"/>
    </w:p>
    <w:p w:rsidR="006C102E" w:rsidRDefault="00A62A50">
      <w:pPr>
        <w:spacing w:before="9" w:line="259" w:lineRule="auto"/>
        <w:ind w:left="820" w:right="427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C.    To make sure UFW firewall allows SSH connections, TCP, and ‘WWW’ connections, we allow these connections by typing the following commands on the terminal</w:t>
      </w:r>
    </w:p>
    <w:p w:rsidR="006C102E" w:rsidRDefault="006C102E">
      <w:pPr>
        <w:spacing w:before="2" w:line="100" w:lineRule="exact"/>
        <w:rPr>
          <w:sz w:val="10"/>
          <w:szCs w:val="10"/>
        </w:rPr>
      </w:pPr>
    </w:p>
    <w:p w:rsidR="006C102E" w:rsidRDefault="006C102E">
      <w:pPr>
        <w:spacing w:line="200" w:lineRule="exact"/>
      </w:pPr>
    </w:p>
    <w:p w:rsidR="006C102E" w:rsidRDefault="00A62A50">
      <w:pPr>
        <w:spacing w:line="258" w:lineRule="auto"/>
        <w:ind w:left="820" w:right="195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allow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OpenSSH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: To allow SSH connections from other VMs in same network</w:t>
      </w:r>
    </w:p>
    <w:p w:rsidR="006C102E" w:rsidRDefault="00A62A50">
      <w:pPr>
        <w:spacing w:line="258" w:lineRule="auto"/>
        <w:ind w:left="820" w:right="71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allo</w:t>
      </w:r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w ‘WWW’: To open port 80 for unencrypted web (HTTP) traffic. This is done because by default the apache runs on port 80. </w:t>
      </w:r>
      <w:proofErr w:type="spellStart"/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allow 22/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tcp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: To open TCP connections, or to allow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ssh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by port 22.</w:t>
      </w:r>
    </w:p>
    <w:p w:rsidR="006C102E" w:rsidRDefault="00A62A50">
      <w:pPr>
        <w:spacing w:line="240" w:lineRule="exact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D.   To view if the change has been activated we check the </w:t>
      </w:r>
      <w:r>
        <w:rPr>
          <w:rFonts w:ascii="Calibri" w:eastAsia="Calibri" w:hAnsi="Calibri" w:cs="Calibri"/>
          <w:sz w:val="22"/>
          <w:szCs w:val="22"/>
        </w:rPr>
        <w:t>status with the execution of following</w:t>
      </w:r>
    </w:p>
    <w:p w:rsidR="006C102E" w:rsidRDefault="00A62A50">
      <w:pPr>
        <w:spacing w:before="19"/>
        <w:ind w:left="82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00" w:right="1400" w:bottom="280" w:left="1340" w:header="720" w:footer="720" w:gutter="0"/>
          <w:cols w:space="720"/>
        </w:sectPr>
      </w:pPr>
      <w:proofErr w:type="gramStart"/>
      <w:r>
        <w:rPr>
          <w:rFonts w:ascii="Calibri" w:eastAsia="Calibri" w:hAnsi="Calibri" w:cs="Calibri"/>
          <w:sz w:val="22"/>
          <w:szCs w:val="22"/>
        </w:rPr>
        <w:t>command</w:t>
      </w:r>
      <w:proofErr w:type="gramEnd"/>
      <w:r>
        <w:rPr>
          <w:rFonts w:ascii="Calibri" w:eastAsia="Calibri" w:hAnsi="Calibri" w:cs="Calibri"/>
          <w:sz w:val="22"/>
          <w:szCs w:val="22"/>
        </w:rPr>
        <w:t>:</w:t>
      </w:r>
    </w:p>
    <w:p w:rsidR="006C102E" w:rsidRDefault="00A62A50">
      <w:pPr>
        <w:spacing w:line="200" w:lineRule="exact"/>
      </w:pPr>
      <w:r>
        <w:lastRenderedPageBreak/>
        <w:pict>
          <v:group id="_x0000_s1088" style="position:absolute;margin-left:71.25pt;margin-top:538.1pt;width:468.75pt;height:154.9pt;z-index:-251663872;mso-position-horizontal-relative:page;mso-position-vertical-relative:page" coordorigin="1425,10762" coordsize="9375,3098">
            <v:shape id="_x0000_s1090" type="#_x0000_t75" style="position:absolute;left:1440;top:10762;width:9360;height:2942">
              <v:imagedata r:id="rId6" o:title=""/>
            </v:shape>
            <v:shape id="_x0000_s1089" style="position:absolute;left:1440;top:12630;width:6930;height:1215" coordorigin="1440,12630" coordsize="6930,1215" path="m1440,13237r45,-98l1541,13091r76,-46l1712,13001r115,-43l1959,12917r150,-38l2274,12842r181,-34l2650,12776r209,-29l3080,12721r233,-23l3556,12678r254,-17l4072,12647r271,-9l4621,12632r284,-2l5189,12632r278,6l5738,12647r262,14l6254,12678r243,20l6730,12721r221,26l7160,12776r195,32l7536,12842r165,37l7851,12917r132,41l8098,13001r95,44l8269,13091r56,48l8370,13237r-11,50l8269,13383r-76,46l8098,13474r-115,42l7851,13557r-150,39l7536,13633r-181,34l7160,13699r-209,29l6730,13754r-233,23l6254,13797r-254,17l5738,13827r-271,10l5189,13843r-284,2l4621,13843r-278,-6l4072,13827r-262,-13l3556,13797r-243,-20l3080,13754r-221,-26l2650,13699r-195,-32l2274,13633r-165,-37l1959,13557r-132,-41l1712,13474r-95,-45l1541,13383r-56,-47l1440,13237xe" filled="f" strokecolor="red" strokeweight="1.5pt">
              <v:path arrowok="t"/>
            </v:shape>
            <w10:wrap anchorx="page" anchory="page"/>
          </v:group>
        </w:pict>
      </w:r>
      <w:r>
        <w:pict>
          <v:group id="_x0000_s1085" style="position:absolute;margin-left:48pt;margin-top:71.25pt;width:391.5pt;height:156pt;z-index:-251664896;mso-position-horizontal-relative:page;mso-position-vertical-relative:page" coordorigin="960,1425" coordsize="7830,3120">
            <v:shape id="_x0000_s1087" type="#_x0000_t75" style="position:absolute;left:1440;top:1440;width:7350;height:3105">
              <v:imagedata r:id="rId7" o:title=""/>
            </v:shape>
            <v:shape id="_x0000_s1086" style="position:absolute;left:975;top:1440;width:6930;height:825" coordorigin="975,1440" coordsize="6930,825" path="m975,1852r45,-67l1076,1753r76,-31l1247,1692r115,-29l1494,1635r150,-26l1809,1584r181,-23l2185,1539r209,-19l2615,1502r233,-16l3091,1472r254,-11l3607,1452r271,-7l4156,1441r284,-1l4724,1441r278,4l5273,1452r262,9l5789,1472r243,14l6265,1502r221,18l6695,1539r195,22l7071,1584r165,25l7386,1635r132,28l7633,1692r95,30l7804,1753r56,32l7905,1852r-11,34l7804,1952r-76,31l7633,2013r-115,29l7386,2070r-150,26l7071,2121r-181,23l6695,2166r-209,19l6265,2203r-233,16l5789,2233r-254,11l5273,2253r-271,7l4724,2264r-284,1l4156,2264r-278,-4l3607,2253r-262,-9l3091,2233r-243,-14l2615,2203r-221,-18l2185,2166r-195,-22l1809,2121r-165,-25l1494,2070r-132,-28l1247,2013r-95,-30l1076,1952r-56,-33l975,1852xe" filled="f" strokecolor="red" strokeweight="1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before="6" w:line="240" w:lineRule="exact"/>
        <w:rPr>
          <w:sz w:val="24"/>
          <w:szCs w:val="24"/>
        </w:rPr>
      </w:pPr>
    </w:p>
    <w:p w:rsidR="006C102E" w:rsidRDefault="00A62A50">
      <w:pPr>
        <w:spacing w:before="12" w:line="258" w:lineRule="auto"/>
        <w:ind w:left="460" w:right="122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E.    Accessing the web server using localhost on the same VM displays the following on the web browser:</w:t>
      </w:r>
    </w:p>
    <w:p w:rsidR="006C102E" w:rsidRDefault="00A62A50">
      <w:pPr>
        <w:spacing w:before="9"/>
        <w:ind w:left="460"/>
      </w:pPr>
      <w:r>
        <w:pict>
          <v:shape id="_x0000_i1025" type="#_x0000_t75" style="width:402.6pt;height:234pt">
            <v:imagedata r:id="rId8" o:title=""/>
          </v:shape>
        </w:pict>
      </w:r>
    </w:p>
    <w:p w:rsidR="006C102E" w:rsidRDefault="006C102E">
      <w:pPr>
        <w:spacing w:before="6" w:line="100" w:lineRule="exact"/>
        <w:rPr>
          <w:sz w:val="10"/>
          <w:szCs w:val="10"/>
        </w:rPr>
      </w:pPr>
    </w:p>
    <w:p w:rsidR="006C102E" w:rsidRDefault="006C102E">
      <w:pPr>
        <w:spacing w:line="200" w:lineRule="exact"/>
      </w:pPr>
    </w:p>
    <w:p w:rsidR="006C102E" w:rsidRDefault="00A62A5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F.    Edit the index.html file in the directory as follows:</w:t>
      </w:r>
    </w:p>
    <w:p w:rsidR="006C102E" w:rsidRDefault="006C102E">
      <w:pPr>
        <w:spacing w:before="3" w:line="100" w:lineRule="exact"/>
        <w:rPr>
          <w:sz w:val="10"/>
          <w:szCs w:val="10"/>
        </w:rPr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ind w:left="10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72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G.   Accessing the web server on the browser displays the customized index.html as follows:</w:t>
      </w:r>
    </w:p>
    <w:p w:rsidR="006C102E" w:rsidRDefault="00A62A50">
      <w:pPr>
        <w:spacing w:before="100"/>
        <w:ind w:left="100"/>
      </w:pPr>
      <w:r>
        <w:lastRenderedPageBreak/>
        <w:pict>
          <v:group id="_x0000_s1081" style="position:absolute;left:0;text-align:left;margin-left:36.75pt;margin-top:436.55pt;width:503.25pt;height:277pt;z-index:-251661824;mso-position-horizontal-relative:page;mso-position-vertical-relative:page" coordorigin="735,8731" coordsize="10065,5540">
            <v:shape id="_x0000_s1083" type="#_x0000_t75" style="position:absolute;left:1440;top:8731;width:9360;height:5540">
              <v:imagedata r:id="rId9" o:title=""/>
            </v:shape>
            <v:shape id="_x0000_s1082" style="position:absolute;left:750;top:9780;width:5040;height:270" coordorigin="750,9780" coordsize="5040,270" path="m750,9915r73,-32l948,9863r83,-10l1128,9844r108,-9l1357,9827r131,-7l1630,9813r152,-7l1943,9800r169,-5l2289,9791r184,-4l2664,9784r197,-2l3063,9780r207,l3477,9780r202,2l3876,9784r191,3l4251,9791r177,4l4597,9800r161,6l4910,9813r142,7l5183,9827r121,8l5412,9844r97,9l5592,9863r70,9l5757,9893r33,22l5782,9926r-65,21l5592,9968r-83,9l5412,9986r-108,9l5183,10003r-131,7l4910,10018r-152,6l4597,10030r-169,5l4251,10039r-184,4l3876,10046r-197,2l3477,10050r-207,l3063,10050r-202,-2l2664,10046r-191,-3l2289,10039r-177,-4l1943,10030r-161,-6l1630,10018r-142,-8l1357,10003r-121,-8l1128,9986r-97,-9l948,9968r-70,-10l783,9937r-33,-22xe" filled="f" strokecolor="red" strokeweight="1.5pt">
              <v:path arrowok="t"/>
            </v:shape>
            <w10:wrap anchorx="page" anchory="page"/>
          </v:group>
        </w:pict>
      </w:r>
      <w:r>
        <w:pict>
          <v:group id="_x0000_s1078" style="position:absolute;left:0;text-align:left;margin-left:76.45pt;margin-top:252.6pt;width:501.75pt;height:115.2pt;z-index:-251662848;mso-position-horizontal-relative:page;mso-position-vertical-relative:page" coordorigin="1529,5052" coordsize="10035,2304">
            <v:shape id="_x0000_s1080" type="#_x0000_t75" style="position:absolute;left:1800;top:5052;width:9360;height:2304">
              <v:imagedata r:id="rId10" o:title=""/>
            </v:shape>
            <v:shape id="_x0000_s1079" style="position:absolute;left:1544;top:5160;width:10005;height:1875" coordorigin="1544,5160" coordsize="10005,1875" path="m1544,6098r17,-77l1609,5946r80,-74l1799,5801r138,-68l2102,5667r191,-63l2509,5544r239,-56l3009,5435r282,-49l3592,5341r319,-40l4247,5265r352,-31l4965,5208r379,-21l5735,5172r401,-9l6546,5160r411,3l7358,5172r391,15l8128,5208r366,26l8845,5265r337,36l9501,5341r301,45l10084,5435r261,53l10584,5544r216,60l10991,5667r165,66l11294,5801r110,71l11484,5946r48,75l11549,6098r-17,77l11484,6250r-80,73l11294,6394r-138,69l10991,6529r-191,63l10584,6651r-239,57l10084,6761r-282,49l9501,6854r-319,41l8845,6931r-351,31l8128,6987r-379,21l7358,7023r-401,9l6546,7035r-410,-3l5735,7023r-391,-15l4965,6987r-366,-25l4247,6931r-336,-36l3592,6854r-301,-44l3009,6761r-261,-53l2509,6651r-216,-59l2102,6529r-165,-66l1799,6394r-110,-71l1609,6250r-48,-75l1544,6098xe" filled="f" strokecolor="red" strokeweight="1.5pt">
              <v:path arrowok="t"/>
            </v:shape>
            <w10:wrap anchorx="page" anchory="page"/>
          </v:group>
        </w:pict>
      </w:r>
      <w:r>
        <w:pict>
          <v:shape id="_x0000_i1026" type="#_x0000_t75" style="width:468pt;height:129.6pt">
            <v:imagedata r:id="rId11" o:title=""/>
          </v:shape>
        </w:pict>
      </w:r>
    </w:p>
    <w:p w:rsidR="006C102E" w:rsidRDefault="006C102E">
      <w:pPr>
        <w:spacing w:before="7" w:line="160" w:lineRule="exact"/>
        <w:rPr>
          <w:sz w:val="17"/>
          <w:szCs w:val="17"/>
        </w:rPr>
      </w:pPr>
    </w:p>
    <w:p w:rsidR="006C102E" w:rsidRDefault="00A62A50">
      <w:pPr>
        <w:spacing w:before="2"/>
        <w:ind w:left="460" w:right="6700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2.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PART-2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Wireshark:</w:t>
      </w:r>
    </w:p>
    <w:p w:rsidR="006C102E" w:rsidRDefault="00A62A50">
      <w:pPr>
        <w:spacing w:before="23"/>
        <w:ind w:left="460" w:right="2548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w w:val="99"/>
          <w:sz w:val="26"/>
          <w:szCs w:val="26"/>
        </w:rPr>
        <w:t>A.</w:t>
      </w:r>
      <w:r>
        <w:rPr>
          <w:rFonts w:ascii="Calibri" w:eastAsia="Calibri" w:hAnsi="Calibri" w:cs="Calibri"/>
          <w:sz w:val="26"/>
          <w:szCs w:val="26"/>
        </w:rPr>
        <w:t xml:space="preserve">  </w:t>
      </w:r>
      <w:r>
        <w:rPr>
          <w:rFonts w:ascii="Calibri" w:eastAsia="Calibri" w:hAnsi="Calibri" w:cs="Calibri"/>
          <w:w w:val="99"/>
          <w:sz w:val="26"/>
          <w:szCs w:val="26"/>
        </w:rPr>
        <w:t>Monitoring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traffic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on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Wireshark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displays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following:</w: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before="18" w:line="260" w:lineRule="exact"/>
        <w:rPr>
          <w:sz w:val="26"/>
          <w:szCs w:val="26"/>
        </w:rPr>
      </w:pPr>
    </w:p>
    <w:p w:rsidR="006C102E" w:rsidRDefault="00A62A50">
      <w:pPr>
        <w:spacing w:line="258" w:lineRule="auto"/>
        <w:ind w:left="460" w:right="72"/>
        <w:jc w:val="both"/>
        <w:rPr>
          <w:rFonts w:ascii="Calibri" w:eastAsia="Calibri" w:hAnsi="Calibri" w:cs="Calibri"/>
          <w:sz w:val="26"/>
          <w:szCs w:val="26"/>
        </w:rPr>
        <w:sectPr w:rsidR="006C102E">
          <w:pgSz w:w="12240" w:h="15840"/>
          <w:pgMar w:top="1340" w:right="13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w w:val="99"/>
          <w:sz w:val="26"/>
          <w:szCs w:val="26"/>
        </w:rPr>
        <w:t>From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above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screenshot,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we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observe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that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there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is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a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three-way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handshake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between 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client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browser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and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server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following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which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HTTP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GET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request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is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sent,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which serves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back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at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port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80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with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ACK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message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rendering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index.html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on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the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w w:val="99"/>
          <w:sz w:val="26"/>
          <w:szCs w:val="26"/>
        </w:rPr>
        <w:t>browser.</w:t>
      </w:r>
    </w:p>
    <w:p w:rsidR="006C102E" w:rsidRDefault="00A62A50">
      <w:pPr>
        <w:spacing w:before="100"/>
        <w:ind w:left="100"/>
      </w:pPr>
      <w:r>
        <w:lastRenderedPageBreak/>
        <w:pict>
          <v:shape id="_x0000_i1027" type="#_x0000_t75" style="width:468pt;height:256.2pt">
            <v:imagedata r:id="rId12" o:title=""/>
          </v:shape>
        </w:pict>
      </w:r>
    </w:p>
    <w:p w:rsidR="006C102E" w:rsidRDefault="006C102E">
      <w:pPr>
        <w:spacing w:line="160" w:lineRule="exact"/>
        <w:rPr>
          <w:sz w:val="17"/>
          <w:szCs w:val="17"/>
        </w:rPr>
      </w:pPr>
    </w:p>
    <w:p w:rsidR="006C102E" w:rsidRDefault="00A62A50">
      <w:pPr>
        <w:spacing w:before="12"/>
        <w:ind w:left="46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340" w:right="1340" w:bottom="280" w:left="1340" w:header="720" w:footer="720" w:gutter="0"/>
          <w:cols w:space="720"/>
        </w:sectPr>
      </w:pPr>
      <w:r>
        <w:pict>
          <v:group id="_x0000_s1073" style="position:absolute;left:0;text-align:left;margin-left:1in;margin-top:45.9pt;width:468pt;height:262.7pt;z-index:-251660800;mso-position-horizontal-relative:page" coordorigin="1440,918" coordsize="9360,5254">
            <v:shape id="_x0000_s1075" type="#_x0000_t75" style="position:absolute;left:1440;top:918;width:9360;height:5254">
              <v:imagedata r:id="rId13" o:title=""/>
            </v:shape>
            <v:shape id="_x0000_s1074" style="position:absolute;left:1500;top:2058;width:6180;height:855" coordorigin="1500,2058" coordsize="6180,855" path="m1500,2485r40,-69l1658,2350r85,-31l1845,2289r118,-29l2096,2233r148,-26l2405,2183r174,-22l2765,2140r197,-18l3170,2105r217,-14l3613,2080r234,-10l4089,2063r248,-4l4590,2058r253,1l5091,2063r242,7l5567,2080r226,11l6010,2105r208,17l6415,2140r186,21l6775,2183r161,24l7084,2233r133,27l7335,2289r102,30l7522,2350r68,33l7670,2450r10,35l7670,2520r-80,68l7522,2620r-85,32l7335,2682r-118,28l7084,2738r-148,25l6775,2788r-174,22l6415,2830r-197,19l6010,2865r-217,14l5567,2891r-234,9l5091,2907r-248,4l4590,2913r-253,-2l4089,2907r-242,-7l3613,2891r-226,-12l3170,2865r-208,-16l2765,2830r-186,-20l2405,2788r-161,-25l2096,2738r-133,-28l1845,2682r-102,-30l1658,2620r-68,-32l1510,2520r-10,-35xe" filled="f" strokecolor="red" strokeweight="1.5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2"/>
          <w:szCs w:val="22"/>
        </w:rPr>
        <w:t>B.    The response message is the TEXT/HTML as shown in the screenshot below.</w:t>
      </w:r>
    </w:p>
    <w:p w:rsidR="006C102E" w:rsidRDefault="00A62A50">
      <w:pPr>
        <w:spacing w:before="53"/>
        <w:ind w:left="460"/>
        <w:rPr>
          <w:rFonts w:ascii="Calibri" w:eastAsia="Calibri" w:hAnsi="Calibri" w:cs="Calibri"/>
          <w:sz w:val="22"/>
          <w:szCs w:val="22"/>
        </w:rPr>
      </w:pPr>
      <w:r>
        <w:lastRenderedPageBreak/>
        <w:pict>
          <v:group id="_x0000_s1070" style="position:absolute;left:0;text-align:left;margin-left:42.75pt;margin-top:136.5pt;width:497.25pt;height:257.2pt;z-index:-251659776;mso-position-horizontal-relative:page;mso-position-vertical-relative:page" coordorigin="855,2730" coordsize="9945,5144">
            <v:shape id="_x0000_s1072" type="#_x0000_t75" style="position:absolute;left:1440;top:2919;width:9360;height:4955">
              <v:imagedata r:id="rId14" o:title=""/>
            </v:shape>
            <v:shape id="_x0000_s1071" style="position:absolute;left:870;top:2745;width:9060;height:3420" coordorigin="870,2745" coordsize="9060,3420" path="m870,4455r15,-140l929,4177r73,-133l1101,3914r125,-125l1376,3669r173,-115l1744,3445r216,-103l2197,3246r255,-90l2725,3075r289,-74l3318,2936r319,-57l3968,2832r343,-38l4665,2767r363,-17l5400,2745r372,5l6135,2767r354,27l6832,2832r331,47l7482,2936r304,65l8075,3075r273,81l8603,3246r237,96l9056,3445r195,109l9424,3669r150,120l9699,3914r99,130l9871,4177r44,138l9930,4455r-15,140l9871,4732r-73,134l9699,4995r-125,125l9424,5241r-173,115l9056,5465r-216,103l8603,5664r-255,89l8075,5835r-289,74l7482,5974r-319,56l6832,6078r-343,37l6135,6142r-363,17l5400,6165r-372,-6l4665,6142r-354,-27l3968,6078r-331,-48l3318,5974r-304,-65l2725,5835r-273,-82l2197,5664r-237,-96l1744,5465,1549,5356,1376,5241,1226,5120,1101,4995r-99,-129l929,4732,885,4595,870,4455xe" filled="f" strokecolor="red" strokeweight="1.5pt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z w:val="22"/>
          <w:szCs w:val="22"/>
        </w:rPr>
        <w:t>C.    Visit your web server running in one VM, from the other VM.</w:t>
      </w:r>
    </w:p>
    <w:p w:rsidR="006C102E" w:rsidRDefault="006C102E">
      <w:pPr>
        <w:spacing w:before="3" w:line="180" w:lineRule="exact"/>
        <w:rPr>
          <w:sz w:val="18"/>
          <w:szCs w:val="18"/>
        </w:rPr>
      </w:pPr>
    </w:p>
    <w:p w:rsidR="006C102E" w:rsidRDefault="00A62A50">
      <w:pPr>
        <w:spacing w:line="258" w:lineRule="auto"/>
        <w:ind w:left="100" w:right="63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 xml:space="preserve">In order to do that, we enter the IP address of VM-1(where the web server is running) into the web </w:t>
      </w:r>
      <w:r>
        <w:rPr>
          <w:rFonts w:ascii="Calibri" w:eastAsia="Calibri" w:hAnsi="Calibri" w:cs="Calibri"/>
          <w:sz w:val="22"/>
          <w:szCs w:val="22"/>
        </w:rPr>
        <w:t>browser of other VM instead of using localhost. This will render the index.html on the browser of second VM</w:t>
      </w:r>
    </w:p>
    <w:p w:rsidR="006C102E" w:rsidRDefault="006C102E">
      <w:pPr>
        <w:spacing w:before="7" w:line="240" w:lineRule="exact"/>
        <w:rPr>
          <w:sz w:val="24"/>
          <w:szCs w:val="24"/>
        </w:rPr>
      </w:pPr>
    </w:p>
    <w:p w:rsidR="006C102E" w:rsidRDefault="00A62A50">
      <w:pPr>
        <w:spacing w:line="340" w:lineRule="exact"/>
        <w:ind w:left="4392" w:right="438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RA-02</w:t>
      </w:r>
    </w:p>
    <w:p w:rsidR="006C102E" w:rsidRDefault="006C102E">
      <w:pPr>
        <w:spacing w:before="7"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    Setup:</w:t>
      </w:r>
    </w:p>
    <w:p w:rsidR="006C102E" w:rsidRDefault="00A62A50">
      <w:pPr>
        <w:spacing w:before="22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A.    Changing the hostname of both names with a domain name added to it. This is done by ONLY</w:t>
      </w:r>
    </w:p>
    <w:p w:rsidR="006C102E" w:rsidRDefault="00A62A50">
      <w:pPr>
        <w:spacing w:before="19"/>
        <w:ind w:left="820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editing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the hostname for respective VM and NOT the hosts file.</w:t>
      </w:r>
    </w:p>
    <w:p w:rsidR="006C102E" w:rsidRDefault="006C102E">
      <w:pPr>
        <w:spacing w:before="3" w:line="180" w:lineRule="exact"/>
        <w:rPr>
          <w:sz w:val="19"/>
          <w:szCs w:val="19"/>
        </w:rPr>
      </w:pPr>
    </w:p>
    <w:p w:rsidR="006C102E" w:rsidRDefault="00A62A50">
      <w:pPr>
        <w:ind w:left="4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313131"/>
          <w:sz w:val="21"/>
          <w:szCs w:val="21"/>
        </w:rPr>
        <w:t>VM-1 (with DNS server):</w:t>
      </w:r>
    </w:p>
    <w:p w:rsidR="006C102E" w:rsidRDefault="006C102E">
      <w:pPr>
        <w:spacing w:before="10" w:line="160" w:lineRule="exact"/>
        <w:rPr>
          <w:sz w:val="17"/>
          <w:szCs w:val="17"/>
        </w:rPr>
      </w:pPr>
    </w:p>
    <w:p w:rsidR="006C102E" w:rsidRDefault="00A62A50">
      <w:pPr>
        <w:ind w:left="46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nano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/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etc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>/hostname:  machine-2.ragini.com</w:t>
      </w:r>
    </w:p>
    <w:p w:rsidR="006C102E" w:rsidRDefault="006C102E">
      <w:pPr>
        <w:spacing w:before="7" w:line="160" w:lineRule="exact"/>
        <w:rPr>
          <w:sz w:val="17"/>
          <w:szCs w:val="17"/>
        </w:rPr>
      </w:pPr>
    </w:p>
    <w:p w:rsidR="006C102E" w:rsidRDefault="00A62A50">
      <w:pPr>
        <w:ind w:left="4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313131"/>
          <w:sz w:val="21"/>
          <w:szCs w:val="21"/>
        </w:rPr>
        <w:t>VM-2:</w:t>
      </w:r>
    </w:p>
    <w:p w:rsidR="006C102E" w:rsidRDefault="006C102E">
      <w:pPr>
        <w:spacing w:before="10" w:line="160" w:lineRule="exact"/>
        <w:rPr>
          <w:sz w:val="17"/>
          <w:szCs w:val="17"/>
        </w:rPr>
      </w:pPr>
    </w:p>
    <w:p w:rsidR="006C102E" w:rsidRDefault="00A62A50">
      <w:pPr>
        <w:ind w:left="46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nano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/</w:t>
      </w:r>
      <w:proofErr w:type="spellStart"/>
      <w:r>
        <w:rPr>
          <w:rFonts w:ascii="Courier New" w:eastAsia="Courier New" w:hAnsi="Courier New" w:cs="Courier New"/>
          <w:color w:val="313131"/>
          <w:sz w:val="21"/>
          <w:szCs w:val="21"/>
        </w:rPr>
        <w:t>etc</w:t>
      </w:r>
      <w:proofErr w:type="spellEnd"/>
      <w:r>
        <w:rPr>
          <w:rFonts w:ascii="Courier New" w:eastAsia="Courier New" w:hAnsi="Courier New" w:cs="Courier New"/>
          <w:color w:val="313131"/>
          <w:sz w:val="21"/>
          <w:szCs w:val="21"/>
        </w:rPr>
        <w:t>/hostname: machine-1.ragini.com</w:t>
      </w:r>
    </w:p>
    <w:p w:rsidR="006C102E" w:rsidRDefault="006C102E">
      <w:pPr>
        <w:spacing w:before="10" w:line="160" w:lineRule="exact"/>
        <w:rPr>
          <w:sz w:val="17"/>
          <w:szCs w:val="17"/>
        </w:rPr>
      </w:pPr>
    </w:p>
    <w:p w:rsidR="006C102E" w:rsidRDefault="00A62A50">
      <w:pPr>
        <w:ind w:left="46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313131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313131"/>
          <w:sz w:val="21"/>
          <w:szCs w:val="21"/>
        </w:rPr>
        <w:t>ragini.com</w:t>
      </w:r>
      <w:proofErr w:type="gramEnd"/>
      <w:r>
        <w:rPr>
          <w:rFonts w:ascii="Courier New" w:eastAsia="Courier New" w:hAnsi="Courier New" w:cs="Courier New"/>
          <w:color w:val="313131"/>
          <w:sz w:val="21"/>
          <w:szCs w:val="21"/>
        </w:rPr>
        <w:t xml:space="preserve"> is the domain name)</w:t>
      </w:r>
    </w:p>
    <w:p w:rsidR="006C102E" w:rsidRDefault="006C102E">
      <w:pPr>
        <w:spacing w:before="8" w:line="160" w:lineRule="exact"/>
        <w:rPr>
          <w:sz w:val="16"/>
          <w:szCs w:val="16"/>
        </w:rPr>
      </w:pPr>
    </w:p>
    <w:p w:rsidR="006C102E" w:rsidRDefault="00A62A50">
      <w:pPr>
        <w:spacing w:line="257" w:lineRule="auto"/>
        <w:ind w:left="820" w:right="686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B.    Installing the BIND DNS software on VM-1 to translate domain names into IP addresses as follows:</w:t>
      </w:r>
    </w:p>
    <w:p w:rsidR="006C102E" w:rsidRDefault="006C102E">
      <w:pPr>
        <w:spacing w:before="2" w:line="160" w:lineRule="exact"/>
        <w:rPr>
          <w:sz w:val="17"/>
          <w:szCs w:val="17"/>
        </w:rPr>
      </w:pPr>
    </w:p>
    <w:p w:rsidR="006C102E" w:rsidRDefault="00A62A50">
      <w:pPr>
        <w:ind w:left="100"/>
      </w:pPr>
      <w:r>
        <w:pict>
          <v:shape id="_x0000_i1028" type="#_x0000_t75" style="width:468pt;height:169.2pt">
            <v:imagedata r:id="rId15" o:title=""/>
          </v:shape>
        </w:pict>
      </w:r>
    </w:p>
    <w:p w:rsidR="006C102E" w:rsidRDefault="006C102E">
      <w:pPr>
        <w:spacing w:before="8" w:line="160" w:lineRule="exact"/>
        <w:rPr>
          <w:sz w:val="17"/>
          <w:szCs w:val="17"/>
        </w:rPr>
      </w:pPr>
    </w:p>
    <w:p w:rsidR="006C102E" w:rsidRDefault="00A62A50">
      <w:pPr>
        <w:spacing w:line="257" w:lineRule="auto"/>
        <w:ind w:left="100" w:right="90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The DNS configuration files are stored in the </w:t>
      </w:r>
      <w:r>
        <w:rPr>
          <w:rFonts w:ascii="Calibri" w:eastAsia="Calibri" w:hAnsi="Calibri" w:cs="Calibri"/>
          <w:b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etc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/bind </w:t>
      </w:r>
      <w:r>
        <w:rPr>
          <w:rFonts w:ascii="Calibri" w:eastAsia="Calibri" w:hAnsi="Calibri" w:cs="Calibri"/>
          <w:sz w:val="22"/>
          <w:szCs w:val="22"/>
        </w:rPr>
        <w:t xml:space="preserve">directory. The primary configuration file is </w:t>
      </w:r>
      <w:r>
        <w:rPr>
          <w:rFonts w:ascii="Calibri" w:eastAsia="Calibri" w:hAnsi="Calibri" w:cs="Calibri"/>
          <w:b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etc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/bind/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named.conf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6C102E" w:rsidRDefault="006C102E">
      <w:pPr>
        <w:spacing w:before="9" w:line="160" w:lineRule="exact"/>
        <w:rPr>
          <w:sz w:val="16"/>
          <w:szCs w:val="16"/>
        </w:rPr>
      </w:pPr>
    </w:p>
    <w:p w:rsidR="006C102E" w:rsidRDefault="00A62A50">
      <w:pPr>
        <w:spacing w:line="255" w:lineRule="auto"/>
        <w:ind w:left="820" w:right="179" w:hanging="36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34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C.    Since, we are only dealing with primary DNS server here and need no forwarders we edit only the /</w:t>
      </w:r>
      <w:proofErr w:type="spellStart"/>
      <w:r>
        <w:rPr>
          <w:rFonts w:ascii="Calibri" w:eastAsia="Calibri" w:hAnsi="Calibri" w:cs="Calibri"/>
          <w:sz w:val="22"/>
          <w:szCs w:val="22"/>
        </w:rPr>
        <w:t>etc</w:t>
      </w:r>
      <w:proofErr w:type="spellEnd"/>
      <w:r>
        <w:rPr>
          <w:rFonts w:ascii="Calibri" w:eastAsia="Calibri" w:hAnsi="Calibri" w:cs="Calibri"/>
          <w:sz w:val="22"/>
          <w:szCs w:val="22"/>
        </w:rPr>
        <w:t>/bind/</w:t>
      </w:r>
      <w:proofErr w:type="spellStart"/>
      <w:r>
        <w:rPr>
          <w:rFonts w:ascii="Calibri" w:eastAsia="Calibri" w:hAnsi="Calibri" w:cs="Calibri"/>
          <w:sz w:val="22"/>
          <w:szCs w:val="22"/>
        </w:rPr>
        <w:t>named.conf.local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and comment the other two lines in </w:t>
      </w:r>
      <w:proofErr w:type="spellStart"/>
      <w:r>
        <w:rPr>
          <w:rFonts w:ascii="Calibri" w:eastAsia="Calibri" w:hAnsi="Calibri" w:cs="Calibri"/>
          <w:sz w:val="22"/>
          <w:szCs w:val="22"/>
        </w:rPr>
        <w:t>named.conf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file as follows:</w:t>
      </w:r>
    </w:p>
    <w:p w:rsidR="006C102E" w:rsidRDefault="00A62A50">
      <w:pPr>
        <w:spacing w:line="160" w:lineRule="exact"/>
        <w:rPr>
          <w:sz w:val="16"/>
          <w:szCs w:val="16"/>
        </w:rPr>
      </w:pPr>
      <w:r>
        <w:lastRenderedPageBreak/>
        <w:pict>
          <v:group id="_x0000_s1064" style="position:absolute;margin-left:9pt;margin-top:1in;width:549pt;height:302.25pt;z-index:-251658752;mso-position-horizontal-relative:page;mso-position-vertical-relative:page" coordorigin="180,1440" coordsize="10980,6045">
            <v:shape id="_x0000_s1068" type="#_x0000_t75" style="position:absolute;left:1800;top:1440;width:9360;height:4236">
              <v:imagedata r:id="rId16" o:title=""/>
            </v:shape>
            <v:shape id="_x0000_s1067" style="position:absolute;left:1035;top:4350;width:9060;height:1200" coordorigin="1035,4350" coordsize="9060,1200" path="m1035,4950r59,-97l1167,4806r99,-46l1391,4716r150,-42l1714,4634r195,-38l2125,4560r237,-34l2617,4494r273,-28l3179,4440r304,-23l3802,4397r331,-16l4476,4367r354,-9l5193,4352r372,-2l5937,4352r363,6l6654,4367r343,14l7328,4397r319,20l7951,4440r289,26l8513,4494r255,32l9005,4560r216,36l9416,4634r173,40l9739,4716r125,44l9963,4806r73,47l10080,4901r15,49l10080,4999r-44,48l9963,5094r-99,46l9739,5184r-150,42l9416,5266r-195,38l9005,5340r-237,34l8513,5406r-273,28l7951,5460r-304,23l7328,5503r-331,16l6654,5533r-354,9l5937,5548r-372,2l5193,5548r-363,-6l4476,5533r-343,-14l3802,5503r-319,-20l3179,5460r-289,-26l2617,5406r-255,-32l2125,5340r-216,-36l1714,5266r-173,-40l1391,5184r-125,-44l1167,5094r-73,-47l1050,4999r-15,-49xe" filled="f" strokecolor="red" strokeweight="1.5pt">
              <v:path arrowok="t"/>
            </v:shape>
            <v:shape id="_x0000_s1066" type="#_x0000_t75" style="position:absolute;left:1440;top:6307;width:5970;height:1140">
              <v:imagedata r:id="rId17" o:title=""/>
            </v:shape>
            <v:shape id="_x0000_s1065" style="position:absolute;left:195;top:5640;width:9060;height:1830" coordorigin="195,5640" coordsize="9060,1830" path="m195,6555r15,-75l254,6407r73,-72l426,6266r125,-67l701,6134r173,-61l1069,6015r216,-55l1522,5908r255,-48l2050,5817r289,-40l2643,5742r319,-30l3293,5687r343,-20l3990,5652r363,-9l4725,5640r372,3l5460,5652r354,15l6157,5687r331,25l6807,5742r304,35l7400,5817r273,43l7928,5908r237,52l8381,6015r195,58l8749,6134r150,65l9024,6266r99,69l9196,6407r44,73l9255,6555r-15,75l9196,6703r-73,72l9024,6844r-125,67l8749,6976r-173,61l8381,7095r-216,55l7928,7202r-255,48l7400,7293r-289,40l6807,7368r-319,30l6157,7423r-343,20l5460,7458r-363,9l4725,7470r-372,-3l3990,7458r-354,-15l3293,7423r-331,-25l2643,7368r-304,-35l2050,7293r-273,-43l1522,7202r-237,-52l1069,7095,874,7037,701,6976,551,6911,426,6844r-99,-69l254,6703r-44,-73l195,6555xe" filled="f" strokecolor="red" strokeweight="1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D.   Open DNS port 53 using </w:t>
      </w:r>
      <w:proofErr w:type="spellStart"/>
      <w:r>
        <w:rPr>
          <w:rFonts w:ascii="Calibri" w:eastAsia="Calibri" w:hAnsi="Calibri" w:cs="Calibri"/>
          <w:sz w:val="22"/>
          <w:szCs w:val="22"/>
        </w:rPr>
        <w:t>ufw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for all</w:t>
      </w:r>
    </w:p>
    <w:p w:rsidR="006C102E" w:rsidRDefault="006C102E">
      <w:pPr>
        <w:spacing w:before="3" w:line="100" w:lineRule="exact"/>
        <w:rPr>
          <w:sz w:val="10"/>
          <w:szCs w:val="10"/>
        </w:rPr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spacing w:line="257" w:lineRule="auto"/>
        <w:ind w:left="460" w:right="72" w:hanging="36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70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 xml:space="preserve">E.    Open the </w:t>
      </w:r>
      <w:proofErr w:type="spellStart"/>
      <w:r>
        <w:rPr>
          <w:rFonts w:ascii="Calibri" w:eastAsia="Calibri" w:hAnsi="Calibri" w:cs="Calibri"/>
          <w:sz w:val="22"/>
          <w:szCs w:val="22"/>
        </w:rPr>
        <w:t>named.conf.local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file to add the following lines to define forward and reverse zone files.</w:t>
      </w:r>
    </w:p>
    <w:p w:rsidR="006C102E" w:rsidRDefault="00A62A50">
      <w:pPr>
        <w:spacing w:before="9" w:line="180" w:lineRule="exact"/>
        <w:rPr>
          <w:sz w:val="19"/>
          <w:szCs w:val="19"/>
        </w:rPr>
      </w:pPr>
      <w:r>
        <w:lastRenderedPageBreak/>
        <w:pict>
          <v:group id="_x0000_s1059" style="position:absolute;margin-left:33pt;margin-top:1in;width:507pt;height:313.45pt;z-index:-251657728;mso-position-horizontal-relative:page;mso-position-vertical-relative:page" coordorigin="660,1440" coordsize="10140,6269">
            <v:shape id="_x0000_s1063" type="#_x0000_t75" style="position:absolute;left:1440;top:1440;width:9360;height:6269">
              <v:imagedata r:id="rId18" o:title=""/>
            </v:shape>
            <v:shape id="_x0000_s1062" style="position:absolute;left:675;top:5309;width:4065;height:375" coordorigin="675,5309" coordsize="4065,375" path="m675,5496r59,-45l835,5423r67,-13l980,5398r87,-12l1164,5374r106,-10l1385,5354r122,-9l1637,5337r136,-7l1916,5324r149,-5l2219,5314r159,-3l2541,5310r166,-1l2874,5310r163,1l3196,5314r154,5l3499,5324r143,6l3778,5337r130,8l4030,5354r115,10l4251,5374r97,12l4435,5398r78,12l4580,5423r101,28l4733,5481r7,15l4733,5512r-52,29l4580,5569r-67,14l4435,5595r-87,12l4251,5618r-106,11l4030,5639r-122,9l3778,5656r-136,7l3499,5669r-149,5l3196,5679r-159,3l2874,5683r-167,1l2541,5683r-163,-1l2219,5679r-154,-5l1916,5669r-143,-6l1637,5656r-130,-8l1385,5639r-115,-10l1164,5618r-97,-11l980,5595r-78,-12l835,5569,734,5541r-52,-29l675,5496xe" filled="f" strokecolor="red" strokeweight="1.5pt">
              <v:path arrowok="t"/>
            </v:shape>
            <v:shape id="_x0000_s1061" style="position:absolute;left:4830;top:5220;width:2190;height:360" coordorigin="4830,5220" coordsize="2190,360" path="m4830,5580r2190,l7020,5220r-2190,l4830,5580xe" stroked="f">
              <v:path arrowok="t"/>
            </v:shape>
            <v:shape id="_x0000_s1060" style="position:absolute;left:4830;top:5220;width:2190;height:360" coordorigin="4830,5220" coordsize="2190,360" path="m4830,5580r2190,l7020,5220r-2190,l4830,5580xe" filled="f" strokeweight="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spacing w:before="12"/>
        <w:ind w:left="3604" w:right="444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Domain Name</w:t>
      </w:r>
    </w:p>
    <w:p w:rsidR="006C102E" w:rsidRDefault="006C102E">
      <w:pPr>
        <w:spacing w:before="4" w:line="100" w:lineRule="exact"/>
        <w:rPr>
          <w:sz w:val="11"/>
          <w:szCs w:val="11"/>
        </w:rPr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It is worth mentioning that “ragini.com” </w:t>
      </w:r>
      <w:r>
        <w:rPr>
          <w:rFonts w:ascii="Calibri" w:eastAsia="Calibri" w:hAnsi="Calibri" w:cs="Calibri"/>
          <w:sz w:val="22"/>
          <w:szCs w:val="22"/>
        </w:rPr>
        <w:t>is the domain name here.</w:t>
      </w:r>
    </w:p>
    <w:p w:rsidR="006C102E" w:rsidRDefault="006C102E">
      <w:pPr>
        <w:spacing w:before="3"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F.    Edit the forward.ragini.com file with the domain name of the </w:t>
      </w:r>
      <w:proofErr w:type="spellStart"/>
      <w:r>
        <w:rPr>
          <w:rFonts w:ascii="Calibri" w:eastAsia="Calibri" w:hAnsi="Calibri" w:cs="Calibri"/>
          <w:sz w:val="22"/>
          <w:szCs w:val="22"/>
        </w:rPr>
        <w:t>dns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server and </w:t>
      </w:r>
      <w:proofErr w:type="spellStart"/>
      <w:r>
        <w:rPr>
          <w:rFonts w:ascii="Calibri" w:eastAsia="Calibri" w:hAnsi="Calibri" w:cs="Calibri"/>
          <w:sz w:val="22"/>
          <w:szCs w:val="22"/>
        </w:rPr>
        <w:t>ip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address of both</w:t>
      </w:r>
    </w:p>
    <w:p w:rsidR="006C102E" w:rsidRDefault="00A62A50">
      <w:pPr>
        <w:spacing w:before="20"/>
        <w:ind w:left="82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50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VM-1 (SOA/DNS server) and VM-2 (Client) as follows:</w:t>
      </w:r>
    </w:p>
    <w:p w:rsidR="006C102E" w:rsidRDefault="00A62A50">
      <w:pPr>
        <w:spacing w:line="200" w:lineRule="exact"/>
      </w:pPr>
      <w:r>
        <w:lastRenderedPageBreak/>
        <w:pict>
          <v:group id="_x0000_s1051" style="position:absolute;margin-left:71.25pt;margin-top:1in;width:468.75pt;height:282.55pt;z-index:-251656704;mso-position-horizontal-relative:page;mso-position-vertical-relative:page" coordorigin="1425,1440" coordsize="9375,5651">
            <v:shape id="_x0000_s1058" type="#_x0000_t75" style="position:absolute;left:1440;top:1440;width:9360;height:5651">
              <v:imagedata r:id="rId19" o:title=""/>
            </v:shape>
            <v:shape id="_x0000_s1057" style="position:absolute;left:1455;top:6645;width:5550;height:375" coordorigin="1455,6645" coordsize="5550,375" path="m1455,6832r81,-45l1596,6773r77,-14l1765,6746r106,-12l1990,6722r133,-12l2268,6700r156,-10l2591,6681r177,-8l2955,6666r195,-6l3353,6655r210,-5l3780,6647r222,-1l4230,6645r228,1l4680,6647r217,3l5107,6655r203,5l5505,6666r187,7l5869,6681r167,9l6192,6700r145,10l6470,6722r119,12l6695,6746r92,13l6864,6773r60,14l6996,6817r9,15l6996,6848r-72,29l6864,6892r-77,13l6695,6919r-106,12l6470,6943r-133,11l6192,6965r-156,10l5869,6984r-177,8l5505,6999r-195,6l5107,7010r-210,5l4680,7018r-222,1l4230,7020r-228,-1l3780,7018r-217,-3l3353,7010r-203,-5l2955,6999r-187,-7l2591,6984r-167,-9l2268,6965r-145,-11l1990,6943r-119,-12l1765,6919r-92,-14l1596,6892r-60,-15l1464,6848r-9,-16xe" filled="f" strokecolor="red" strokeweight="1.5pt">
              <v:path arrowok="t"/>
            </v:shape>
            <v:shape id="_x0000_s1056" style="position:absolute;left:7155;top:6600;width:2190;height:360" coordorigin="7155,6600" coordsize="2190,360" path="m7155,6960r2190,l9345,6600r-2190,l7155,6960xe" stroked="f">
              <v:path arrowok="t"/>
            </v:shape>
            <v:shape id="_x0000_s1055" style="position:absolute;left:7155;top:6600;width:2190;height:360" coordorigin="7155,6600" coordsize="2190,360" path="m7155,6960r2190,l9345,6600r-2190,l7155,6960xe" filled="f" strokeweight=".5pt">
              <v:path arrowok="t"/>
            </v:shape>
            <v:shape id="_x0000_s1054" style="position:absolute;left:1440;top:5415;width:5550;height:420" coordorigin="1440,5415" coordsize="5550,420" path="m1440,5625r81,-50l1581,5559r77,-16l1750,5528r106,-14l1975,5501r133,-13l2253,5477r156,-11l2576,5456r177,-10l2940,5438r195,-7l3338,5426r210,-5l3765,5418r222,-2l4215,5415r228,1l4665,5418r217,3l5092,5426r203,6l5490,5438r187,8l5854,5456r167,10l6177,5477r145,11l6455,5501r119,13l6680,5528r92,15l6849,5559r60,16l6981,5608r9,17l6981,5642r-72,33l6849,5691r-77,16l6680,5722r-106,14l6455,5749r-133,13l6177,5774r-156,10l5854,5794r-177,10l5490,5812r-195,6l5092,5824r-210,5l4665,5832r-222,2l4215,5835r-228,-1l3765,5832r-217,-3l3338,5824r-203,-5l2940,5812r-187,-8l2576,5794r-167,-10l2253,5774r-145,-12l1975,5749r-119,-13l1750,5722r-92,-15l1581,5691r-60,-16l1449,5642r-9,-17xe" filled="f" strokecolor="red" strokeweight="1.5pt">
              <v:path arrowok="t"/>
            </v:shape>
            <v:shape id="_x0000_s1053" style="position:absolute;left:7065;top:5459;width:2400;height:405" coordorigin="7065,5459" coordsize="2400,405" path="m7065,5864r2400,l9465,5459r-2400,l7065,5864xe" stroked="f">
              <v:path arrowok="t"/>
            </v:shape>
            <v:shape id="_x0000_s1052" style="position:absolute;left:7065;top:5459;width:2400;height:405" coordorigin="7065,5459" coordsize="2400,405" path="m7065,5864r2400,l9465,5459r-2400,l7065,5864xe" filled="f" strokeweight="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before="19" w:line="220" w:lineRule="exact"/>
        <w:rPr>
          <w:sz w:val="22"/>
          <w:szCs w:val="22"/>
        </w:rPr>
      </w:pPr>
    </w:p>
    <w:p w:rsidR="006C102E" w:rsidRDefault="00A62A50">
      <w:pPr>
        <w:spacing w:before="12"/>
        <w:ind w:left="587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Primary name server</w: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before="19" w:line="240" w:lineRule="exact"/>
        <w:rPr>
          <w:sz w:val="24"/>
          <w:szCs w:val="24"/>
        </w:rPr>
      </w:pPr>
    </w:p>
    <w:p w:rsidR="006C102E" w:rsidRDefault="00A62A50">
      <w:pPr>
        <w:spacing w:before="12"/>
        <w:ind w:left="596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Client</w:t>
      </w:r>
    </w:p>
    <w:p w:rsidR="006C102E" w:rsidRDefault="006C102E">
      <w:pPr>
        <w:spacing w:before="5" w:line="100" w:lineRule="exact"/>
        <w:rPr>
          <w:sz w:val="11"/>
          <w:szCs w:val="11"/>
        </w:rPr>
      </w:pPr>
    </w:p>
    <w:p w:rsidR="006C102E" w:rsidRDefault="006C102E">
      <w:pPr>
        <w:spacing w:line="200" w:lineRule="exact"/>
      </w:pPr>
    </w:p>
    <w:p w:rsidR="006C102E" w:rsidRDefault="00A62A50">
      <w:pPr>
        <w:spacing w:before="12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G.   Testing the DNS configuration and zone file as follows:</w:t>
      </w:r>
    </w:p>
    <w:p w:rsidR="006C102E" w:rsidRDefault="006C102E">
      <w:pPr>
        <w:spacing w:before="8" w:line="180" w:lineRule="exact"/>
        <w:rPr>
          <w:sz w:val="18"/>
          <w:szCs w:val="18"/>
        </w:rPr>
      </w:pPr>
    </w:p>
    <w:p w:rsidR="006C102E" w:rsidRDefault="00A62A50">
      <w:pPr>
        <w:ind w:left="100"/>
      </w:pPr>
      <w:r>
        <w:pict>
          <v:shape id="_x0000_i1029" type="#_x0000_t75" style="width:468pt;height:46.8pt">
            <v:imagedata r:id="rId20" o:title=""/>
          </v:shape>
        </w:pict>
      </w:r>
    </w:p>
    <w:p w:rsidR="006C102E" w:rsidRDefault="006C102E">
      <w:pPr>
        <w:spacing w:before="7" w:line="160" w:lineRule="exact"/>
        <w:rPr>
          <w:sz w:val="17"/>
          <w:szCs w:val="17"/>
        </w:rPr>
      </w:pPr>
    </w:p>
    <w:p w:rsidR="006C102E" w:rsidRDefault="00A62A5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 configuration files had no syntax errors on executing the commands shown in screenshot.</w:t>
      </w:r>
    </w:p>
    <w:p w:rsidR="006C102E" w:rsidRDefault="006C102E">
      <w:pPr>
        <w:spacing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H.   Testing the master DNS server by editing the </w:t>
      </w:r>
      <w:proofErr w:type="spellStart"/>
      <w:r>
        <w:rPr>
          <w:rFonts w:ascii="Calibri" w:eastAsia="Calibri" w:hAnsi="Calibri" w:cs="Calibri"/>
          <w:sz w:val="22"/>
          <w:szCs w:val="22"/>
        </w:rPr>
        <w:t>resolv.conf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file on VM-1 machine</w:t>
      </w:r>
    </w:p>
    <w:p w:rsidR="006C102E" w:rsidRDefault="006C102E">
      <w:pPr>
        <w:spacing w:before="7" w:line="180" w:lineRule="exact"/>
        <w:rPr>
          <w:sz w:val="18"/>
          <w:szCs w:val="18"/>
        </w:rPr>
      </w:pPr>
    </w:p>
    <w:p w:rsidR="006C102E" w:rsidRDefault="00A62A50">
      <w:pPr>
        <w:ind w:left="460"/>
      </w:pPr>
      <w:r>
        <w:pict>
          <v:shape id="_x0000_i1030" type="#_x0000_t75" style="width:398.4pt;height:153.6pt">
            <v:imagedata r:id="rId21" o:title=""/>
          </v:shape>
        </w:pict>
      </w:r>
    </w:p>
    <w:p w:rsidR="006C102E" w:rsidRDefault="006C102E">
      <w:pPr>
        <w:spacing w:line="180" w:lineRule="exact"/>
        <w:rPr>
          <w:sz w:val="19"/>
          <w:szCs w:val="19"/>
        </w:rPr>
      </w:pPr>
    </w:p>
    <w:p w:rsidR="006C102E" w:rsidRDefault="00A62A5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Rebooting t</w:t>
      </w:r>
      <w:r>
        <w:rPr>
          <w:rFonts w:ascii="Calibri" w:eastAsia="Calibri" w:hAnsi="Calibri" w:cs="Calibri"/>
          <w:sz w:val="22"/>
          <w:szCs w:val="22"/>
        </w:rPr>
        <w:t>he system to bring the changes into effect and starting the named service.</w:t>
      </w:r>
    </w:p>
    <w:p w:rsidR="006C102E" w:rsidRDefault="006C102E">
      <w:pPr>
        <w:spacing w:before="5"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34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I.     Checking the Master DNS server with the following $dig command as follows:</w:t>
      </w:r>
    </w:p>
    <w:p w:rsidR="006C102E" w:rsidRDefault="00A62A50">
      <w:pPr>
        <w:spacing w:before="3" w:line="180" w:lineRule="exact"/>
        <w:rPr>
          <w:sz w:val="19"/>
          <w:szCs w:val="19"/>
        </w:rPr>
      </w:pPr>
      <w:r>
        <w:lastRenderedPageBreak/>
        <w:pict>
          <v:group id="_x0000_s1046" style="position:absolute;margin-left:47.25pt;margin-top:1in;width:492.75pt;height:326.25pt;z-index:-251655680;mso-position-horizontal-relative:page;mso-position-vertical-relative:page" coordorigin="945,1440" coordsize="9855,6525">
            <v:shape id="_x0000_s1048" type="#_x0000_t75" style="position:absolute;left:1440;top:1440;width:9360;height:6269">
              <v:imagedata r:id="rId22" o:title=""/>
            </v:shape>
            <v:shape id="_x0000_s1047" style="position:absolute;left:960;top:2370;width:9795;height:5580" coordorigin="960,2370" coordsize="9795,5580" path="m960,5160r16,-229l1024,4707r78,-217l1210,4278r135,-204l1507,3878r187,-188l1905,3512r234,-168l2394,3187r276,-145l2965,2908r313,-120l3607,2681r344,-92l4309,2512r371,-61l5063,2407r393,-28l5857,2370r402,9l6652,2407r382,44l7405,2512r359,77l8108,2681r329,107l8750,2908r295,134l9321,3187r255,157l9810,3512r211,178l10208,3878r162,196l10505,4278r108,212l10691,4707r48,224l10755,5160r-16,229l10691,5613r-78,217l10505,6042r-135,204l10208,6442r-187,188l9810,6808r-234,168l9321,7133r-276,145l8750,7412r-313,120l8108,7639r-344,92l7405,7808r-371,61l6652,7913r-393,28l5857,7950r-401,-9l5063,7913r-383,-44l4309,7808r-358,-77l3607,7639,3278,7532,2965,7412,2670,7278,2394,7133,2139,6976,1905,6808,1694,6630,1507,6442,1345,6246,1210,6042,1102,5830r-78,-217l976,5389,960,5160xe" filled="f" strokecolor="red" strokeweight="1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 above output verifies that our server is working fine.</w:t>
      </w:r>
    </w:p>
    <w:p w:rsidR="006C102E" w:rsidRDefault="006C102E">
      <w:pPr>
        <w:spacing w:before="3"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J.     Running the </w:t>
      </w:r>
      <w:proofErr w:type="gramStart"/>
      <w:r>
        <w:rPr>
          <w:rFonts w:ascii="Calibri" w:eastAsia="Calibri" w:hAnsi="Calibri" w:cs="Calibri"/>
          <w:sz w:val="22"/>
          <w:szCs w:val="22"/>
        </w:rPr>
        <w:t>‘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nslookup</w:t>
      </w:r>
      <w:proofErr w:type="spellEnd"/>
      <w:r>
        <w:rPr>
          <w:rFonts w:ascii="Calibri" w:eastAsia="Calibri" w:hAnsi="Calibri" w:cs="Calibri"/>
          <w:sz w:val="22"/>
          <w:szCs w:val="22"/>
        </w:rPr>
        <w:t>‘ command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against our DNS server to confirm the output of dig command</w:t>
      </w:r>
    </w:p>
    <w:p w:rsidR="006C102E" w:rsidRDefault="00A62A50">
      <w:pPr>
        <w:spacing w:before="20"/>
        <w:ind w:left="820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as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follows:</w:t>
      </w:r>
    </w:p>
    <w:p w:rsidR="006C102E" w:rsidRDefault="006C102E">
      <w:pPr>
        <w:spacing w:before="8" w:line="180" w:lineRule="exact"/>
        <w:rPr>
          <w:sz w:val="18"/>
          <w:szCs w:val="18"/>
        </w:rPr>
      </w:pPr>
    </w:p>
    <w:p w:rsidR="006C102E" w:rsidRDefault="00A62A50">
      <w:pPr>
        <w:ind w:left="100"/>
      </w:pPr>
      <w:r>
        <w:pict>
          <v:shape id="_x0000_i1031" type="#_x0000_t75" style="width:283.8pt;height:145.8pt">
            <v:imagedata r:id="rId23" o:title=""/>
          </v:shape>
        </w:pict>
      </w:r>
    </w:p>
    <w:p w:rsidR="006C102E" w:rsidRDefault="006C102E">
      <w:pPr>
        <w:spacing w:before="9" w:line="160" w:lineRule="exact"/>
        <w:rPr>
          <w:sz w:val="17"/>
          <w:szCs w:val="17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K.    Accessing the website, </w:t>
      </w:r>
      <w:hyperlink r:id="rId24"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http://ragini.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com</w:t>
        </w:r>
        <w:r>
          <w:rPr>
            <w:rFonts w:ascii="Calibri" w:eastAsia="Calibri" w:hAnsi="Calibri" w:cs="Calibri"/>
            <w:color w:val="0462C1"/>
            <w:sz w:val="22"/>
            <w:szCs w:val="22"/>
          </w:rPr>
          <w:t xml:space="preserve"> </w:t>
        </w:r>
        <w:r>
          <w:rPr>
            <w:rFonts w:ascii="Calibri" w:eastAsia="Calibri" w:hAnsi="Calibri" w:cs="Calibri"/>
            <w:color w:val="000000"/>
            <w:sz w:val="22"/>
            <w:szCs w:val="22"/>
          </w:rPr>
          <w:t>from the browser renders the following page</w:t>
        </w:r>
      </w:hyperlink>
    </w:p>
    <w:p w:rsidR="006C102E" w:rsidRDefault="00A62A50">
      <w:pPr>
        <w:spacing w:before="17"/>
        <w:ind w:left="82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36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(index.html) as follows:</w:t>
      </w:r>
    </w:p>
    <w:p w:rsidR="006C102E" w:rsidRDefault="00A62A50">
      <w:pPr>
        <w:spacing w:before="2" w:line="180" w:lineRule="exact"/>
        <w:rPr>
          <w:sz w:val="18"/>
          <w:szCs w:val="18"/>
        </w:rPr>
      </w:pPr>
      <w:r>
        <w:lastRenderedPageBreak/>
        <w:pict>
          <v:group id="_x0000_s1042" style="position:absolute;margin-left:33.75pt;margin-top:41.25pt;width:506.25pt;height:173.6pt;z-index:-251654656;mso-position-horizontal-relative:page;mso-position-vertical-relative:page" coordorigin="675,825" coordsize="10125,3472">
            <v:shape id="_x0000_s1044" type="#_x0000_t75" style="position:absolute;left:1440;top:1440;width:9360;height:2857">
              <v:imagedata r:id="rId25" o:title=""/>
            </v:shape>
            <v:shape id="_x0000_s1043" style="position:absolute;left:690;top:840;width:9795;height:2925" coordorigin="690,840" coordsize="9795,2925" path="m690,2302r16,-120l754,2065r78,-114l940,1840r135,-107l1237,1630r187,-98l1635,1439r234,-88l2124,1268r276,-76l2695,1122r313,-63l3337,1003r344,-48l4039,915r371,-32l4793,859r393,-14l5587,840r402,5l6382,859r382,24l7135,915r359,40l7838,1003r329,56l8480,1122r295,70l9051,1268r255,83l9540,1439r211,93l9938,1630r162,103l10235,1840r108,111l10421,2065r48,117l10485,2302r-16,120l10421,2540r-78,114l10235,2765r-135,107l9938,2975r-187,98l9540,3166r-234,88l9051,3337r-276,76l8480,3483r-313,63l7838,3602r-344,48l7135,3690r-371,32l6382,3746r-393,14l5587,3765r-401,-5l4793,3746r-383,-24l4039,3690r-358,-40l3337,3602r-329,-56l2695,3483r-295,-70l2124,3337r-255,-83l1635,3166r-211,-93l1237,2975,1075,2872,940,2765,832,2654,754,2540,706,2422,690,2302xe" filled="f" strokecolor="red" strokeweight="1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A62A50">
      <w:pPr>
        <w:tabs>
          <w:tab w:val="left" w:pos="820"/>
        </w:tabs>
        <w:spacing w:before="12" w:line="257" w:lineRule="auto"/>
        <w:ind w:left="820" w:right="375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L.</w:t>
      </w:r>
      <w:r>
        <w:rPr>
          <w:rFonts w:ascii="Calibri" w:eastAsia="Calibri" w:hAnsi="Calibri" w:cs="Calibri"/>
          <w:sz w:val="22"/>
          <w:szCs w:val="22"/>
        </w:rPr>
        <w:tab/>
        <w:t xml:space="preserve">Client Configuration: By editing the </w:t>
      </w:r>
      <w:proofErr w:type="spellStart"/>
      <w:r>
        <w:rPr>
          <w:rFonts w:ascii="Calibri" w:eastAsia="Calibri" w:hAnsi="Calibri" w:cs="Calibri"/>
          <w:sz w:val="22"/>
          <w:szCs w:val="22"/>
        </w:rPr>
        <w:t>resolv.conf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file on VM-2(client) machine as follows. In the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conf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file, the IP address of primary DNS server is added.</w:t>
      </w:r>
    </w:p>
    <w:p w:rsidR="006C102E" w:rsidRDefault="006C102E">
      <w:pPr>
        <w:spacing w:before="1" w:line="160" w:lineRule="exact"/>
        <w:rPr>
          <w:sz w:val="17"/>
          <w:szCs w:val="17"/>
        </w:rPr>
      </w:pPr>
    </w:p>
    <w:p w:rsidR="006C102E" w:rsidRDefault="00A62A50">
      <w:pPr>
        <w:ind w:left="100"/>
      </w:pPr>
      <w:r>
        <w:pict>
          <v:shape id="_x0000_i1032" type="#_x0000_t75" style="width:468pt;height:114pt">
            <v:imagedata r:id="rId26" o:title=""/>
          </v:shape>
        </w:pict>
      </w:r>
    </w:p>
    <w:p w:rsidR="006C102E" w:rsidRDefault="006C102E">
      <w:pPr>
        <w:spacing w:before="5" w:line="160" w:lineRule="exact"/>
        <w:rPr>
          <w:sz w:val="17"/>
          <w:szCs w:val="17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M.  </w:t>
      </w:r>
      <w:proofErr w:type="spellStart"/>
      <w:r>
        <w:rPr>
          <w:rFonts w:ascii="Calibri" w:eastAsia="Calibri" w:hAnsi="Calibri" w:cs="Calibri"/>
          <w:sz w:val="22"/>
          <w:szCs w:val="22"/>
        </w:rPr>
        <w:t>Nslookup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command execution on the client-side:</w:t>
      </w:r>
    </w:p>
    <w:p w:rsidR="006C102E" w:rsidRDefault="006C102E">
      <w:pPr>
        <w:spacing w:before="8" w:line="180" w:lineRule="exact"/>
        <w:rPr>
          <w:sz w:val="18"/>
          <w:szCs w:val="18"/>
        </w:rPr>
      </w:pPr>
    </w:p>
    <w:p w:rsidR="006C102E" w:rsidRDefault="00A62A50">
      <w:pPr>
        <w:ind w:left="460"/>
        <w:sectPr w:rsidR="006C102E">
          <w:pgSz w:w="12240" w:h="15840"/>
          <w:pgMar w:top="1480" w:right="1340" w:bottom="280" w:left="1340" w:header="720" w:footer="720" w:gutter="0"/>
          <w:cols w:space="720"/>
        </w:sectPr>
      </w:pPr>
      <w:r>
        <w:pict>
          <v:shape id="_x0000_i1033" type="#_x0000_t75" style="width:309pt;height:133.8pt">
            <v:imagedata r:id="rId27" o:title=""/>
          </v:shape>
        </w:pict>
      </w:r>
    </w:p>
    <w:p w:rsidR="006C102E" w:rsidRDefault="00A62A50">
      <w:pPr>
        <w:spacing w:before="5" w:line="180" w:lineRule="exact"/>
        <w:rPr>
          <w:sz w:val="19"/>
          <w:szCs w:val="19"/>
        </w:rPr>
      </w:pPr>
      <w:r>
        <w:lastRenderedPageBreak/>
        <w:pict>
          <v:group id="_x0000_s1037" style="position:absolute;margin-left:18pt;margin-top:436.85pt;width:554.25pt;height:158.65pt;z-index:-251652608;mso-position-horizontal-relative:page;mso-position-vertical-relative:page" coordorigin="360,8737" coordsize="11085,3173">
            <v:shape id="_x0000_s1039" type="#_x0000_t75" style="position:absolute;left:1440;top:8737;width:9030;height:2805">
              <v:imagedata r:id="rId28" o:title=""/>
            </v:shape>
            <v:shape id="_x0000_s1038" style="position:absolute;left:375;top:8970;width:11055;height:2925" coordorigin="375,8970" coordsize="11055,2925" path="m375,10432r18,-120l447,10195r89,-114l657,9970,809,9863,992,9760r211,-98l1441,9568r265,-88l1994,9398r311,-76l2638,9252r353,-63l3362,9133r389,-48l4155,9044r419,-32l5006,8989r443,-15l5902,8970r454,4l6799,8989r432,23l7650,9044r404,41l8443,9133r371,56l9167,9252r333,70l9811,9398r288,82l10363,9568r239,94l10813,9760r183,103l11148,9970r121,111l11358,10195r54,117l11430,10432r-18,120l11358,10669r-89,115l11148,10894r-152,107l10813,11104r-211,99l10363,11296r-264,88l9811,11466r-311,77l9167,11612r-353,63l8443,11731r-389,49l7650,11820r-419,32l6799,11875r-443,15l5902,11895r-453,-5l5006,11875r-432,-23l4155,11820r-404,-40l3362,11731r-371,-56l2638,11612r-333,-69l1994,11466r-288,-82l1441,11296r-238,-93l992,11104,809,11001,657,10894,536,10784r-89,-115l393,10552r-18,-120xe" filled="f" strokecolor="red" strokeweight="1.5pt">
              <v:path arrowok="t"/>
            </v:shape>
            <w10:wrap anchorx="page" anchory="page"/>
          </v:group>
        </w:pict>
      </w:r>
      <w:r>
        <w:pict>
          <v:group id="_x0000_s1030" style="position:absolute;margin-left:21pt;margin-top:140.8pt;width:554.25pt;height:242pt;z-index:-251653632;mso-position-horizontal-relative:page;mso-position-vertical-relative:page" coordorigin="420,2816" coordsize="11085,4840">
            <v:shape id="_x0000_s1036" type="#_x0000_t75" style="position:absolute;left:1440;top:2816;width:9360;height:4840">
              <v:imagedata r:id="rId29" o:title=""/>
            </v:shape>
            <v:shape id="_x0000_s1035" style="position:absolute;left:435;top:3765;width:11055;height:2925" coordorigin="435,3765" coordsize="11055,2925" path="m435,5227r18,-120l507,4990r89,-114l717,4765,869,4658r183,-103l1263,4457r238,-93l1766,4276r288,-83l2365,4117r333,-70l3051,3984r371,-56l3811,3880r404,-41l4634,3807r432,-23l5509,3770r453,-5l6416,3770r443,14l7291,3807r419,32l8114,3880r389,48l8874,3984r353,63l9560,4117r311,76l10159,4276r264,88l10662,4457r211,98l11056,4658r152,107l11329,4876r89,114l11472,5107r18,120l11472,5347r-54,117l11329,5579r-121,111l11056,5797r-183,102l10662,5998r-239,93l10159,6179r-288,82l9560,6338r-333,70l8874,6471r-371,56l8114,6575r-404,40l7291,6647r-432,24l6416,6685r-454,5l5509,6685r-443,-14l4634,6647r-419,-32l3811,6575r-389,-48l3051,6471r-353,-63l2365,6338r-311,-77l1766,6179r-265,-88l1263,5998r-211,-99l869,5797,717,5690,596,5579,507,5464,453,5347,435,5227xe" filled="f" strokecolor="red" strokeweight="1.5pt">
              <v:path arrowok="t"/>
            </v:shape>
            <v:shape id="_x0000_s1034" style="position:absolute;left:1440;top:4860;width:945;height:405" coordorigin="1440,4860" coordsize="945,405" path="m1440,5265r945,l2385,4860r-945,l1440,5265xe" stroked="f">
              <v:path arrowok="t"/>
            </v:shape>
            <v:shape id="_x0000_s1033" style="position:absolute;left:1440;top:4860;width:945;height:405" coordorigin="1440,4860" coordsize="945,405" path="m1440,5265r945,l2385,4860r-945,l1440,5265xe" filled="f" strokeweight=".5pt">
              <v:path arrowok="t"/>
            </v:shape>
            <v:shape id="_x0000_s1032" style="position:absolute;left:4500;top:4830;width:1335;height:405" coordorigin="4500,4830" coordsize="1335,405" path="m4500,5235r1335,l5835,4830r-1335,l4500,5235xe" stroked="f">
              <v:path arrowok="t"/>
            </v:shape>
            <v:shape id="_x0000_s1031" style="position:absolute;left:4500;top:4830;width:1335;height:405" coordorigin="4500,4830" coordsize="1335,405" path="m4500,5235r1335,l5835,4830r-1335,l4500,5235xe" filled="f" strokeweight=".5pt">
              <v:path arrowok="t"/>
            </v:shape>
            <w10:wrap anchorx="page" anchory="page"/>
          </v:group>
        </w:pict>
      </w:r>
    </w:p>
    <w:p w:rsidR="006C102E" w:rsidRDefault="006C102E">
      <w:pPr>
        <w:spacing w:line="200" w:lineRule="exact"/>
      </w:pPr>
    </w:p>
    <w:p w:rsidR="006C102E" w:rsidRDefault="00A62A50">
      <w:pPr>
        <w:spacing w:before="7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Network traffic analysis on Wireshark:</w:t>
      </w:r>
    </w:p>
    <w:p w:rsidR="006C102E" w:rsidRDefault="006C102E">
      <w:pPr>
        <w:spacing w:before="5" w:line="180" w:lineRule="exact"/>
        <w:rPr>
          <w:sz w:val="18"/>
          <w:szCs w:val="18"/>
        </w:rPr>
      </w:pPr>
    </w:p>
    <w:p w:rsidR="006C102E" w:rsidRDefault="00A62A50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N.   Accessing the website </w:t>
      </w:r>
      <w:hyperlink r:id="rId30"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http://ragin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i.com</w:t>
        </w:r>
        <w:r>
          <w:rPr>
            <w:rFonts w:ascii="Calibri" w:eastAsia="Calibri" w:hAnsi="Calibri" w:cs="Calibri"/>
            <w:color w:val="0462C1"/>
            <w:sz w:val="22"/>
            <w:szCs w:val="22"/>
          </w:rPr>
          <w:t xml:space="preserve"> </w:t>
        </w:r>
        <w:r>
          <w:rPr>
            <w:rFonts w:ascii="Calibri" w:eastAsia="Calibri" w:hAnsi="Calibri" w:cs="Calibri"/>
            <w:color w:val="000000"/>
            <w:sz w:val="22"/>
            <w:szCs w:val="22"/>
          </w:rPr>
          <w:t>and analyzing packets on Wireshark as follows:</w:t>
        </w:r>
      </w:hyperlink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before="1" w:line="260" w:lineRule="exact"/>
        <w:rPr>
          <w:sz w:val="26"/>
          <w:szCs w:val="26"/>
        </w:rPr>
      </w:pPr>
    </w:p>
    <w:p w:rsidR="006C102E" w:rsidRDefault="00A62A50">
      <w:pPr>
        <w:spacing w:before="12" w:line="280" w:lineRule="exact"/>
        <w:ind w:left="2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Client                                                   </w:t>
      </w:r>
      <w:r>
        <w:rPr>
          <w:rFonts w:ascii="Calibri" w:eastAsia="Calibri" w:hAnsi="Calibri" w:cs="Calibri"/>
          <w:position w:val="2"/>
          <w:sz w:val="22"/>
          <w:szCs w:val="22"/>
        </w:rPr>
        <w:t>DNS server</w:t>
      </w: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line="200" w:lineRule="exact"/>
      </w:pPr>
    </w:p>
    <w:p w:rsidR="006C102E" w:rsidRDefault="006C102E">
      <w:pPr>
        <w:spacing w:before="19" w:line="200" w:lineRule="exact"/>
      </w:pPr>
    </w:p>
    <w:p w:rsidR="006C102E" w:rsidRDefault="00A62A50">
      <w:pPr>
        <w:spacing w:before="12"/>
        <w:ind w:left="100"/>
        <w:rPr>
          <w:rFonts w:ascii="Calibri" w:eastAsia="Calibri" w:hAnsi="Calibri" w:cs="Calibri"/>
          <w:sz w:val="22"/>
          <w:szCs w:val="22"/>
        </w:rPr>
        <w:sectPr w:rsidR="006C102E">
          <w:pgSz w:w="12240" w:h="15840"/>
          <w:pgMar w:top="1480" w:right="17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The underlying protocol is: DNS as shown in packet analyzer.</w:t>
      </w:r>
    </w:p>
    <w:p w:rsidR="006C102E" w:rsidRDefault="00A62A50">
      <w:pPr>
        <w:spacing w:before="100"/>
        <w:ind w:left="100"/>
      </w:pPr>
      <w:r>
        <w:lastRenderedPageBreak/>
        <w:pict>
          <v:group id="_x0000_s1027" style="position:absolute;left:0;text-align:left;margin-left:57.05pt;margin-top:327.05pt;width:482.95pt;height:334.3pt;z-index:-251651584;mso-position-horizontal-relative:page;mso-position-vertical-relative:page" coordorigin="1141,6541" coordsize="9659,6686">
            <v:shape id="_x0000_s1029" type="#_x0000_t75" style="position:absolute;left:1440;top:6541;width:9360;height:6686">
              <v:imagedata r:id="rId31" o:title=""/>
            </v:shape>
            <v:shape id="_x0000_s1028" style="position:absolute;left:1156;top:6570;width:8910;height:2925" coordorigin="1156,6570" coordsize="8910,2925" path="m1156,8033r15,-120l1214,7795r71,-114l1383,7570r123,-107l1653,7360r170,-98l2016,7169r212,-88l2461,6998r251,-76l2980,6852r284,-63l3564,6733r313,-48l4203,6645r337,-32l4888,6589r358,-14l5611,6570r365,5l6334,6589r348,24l7019,6645r326,40l7658,6733r300,56l8242,6852r268,70l8761,6998r233,83l9206,7169r193,93l9569,7360r147,103l9839,7570r98,111l10008,7795r43,118l10066,8033r-15,120l10008,8270r-71,114l9839,8495r-123,107l9569,8705r-170,98l9206,8896r-212,88l8761,9067r-251,76l8242,9213r-284,63l7658,9332r-313,48l7019,9420r-337,32l6334,9476r-358,14l5611,9495r-365,-5l4888,9476r-348,-24l4203,9420r-326,-40l3564,9332r-300,-56l2980,9213r-268,-70l2461,9067r-233,-83l2016,8896r-193,-93l1653,8705,1506,8602,1383,8495r-98,-111l1214,8270r-43,-117l1156,8033xe" filled="f" strokecolor="red" strokeweight="1.5pt">
              <v:path arrowok="t"/>
            </v:shape>
            <w10:wrap anchorx="page" anchory="page"/>
          </v:group>
        </w:pict>
      </w:r>
      <w:r>
        <w:pict>
          <v:shape id="_x0000_i1034" type="#_x0000_t75" style="width:450pt;height:200.4pt">
            <v:imagedata r:id="rId32" o:title=""/>
          </v:shape>
        </w:pict>
      </w:r>
    </w:p>
    <w:sectPr w:rsidR="006C102E">
      <w:pgSz w:w="12240" w:h="15840"/>
      <w:pgMar w:top="1340" w:right="17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3BB4"/>
    <w:multiLevelType w:val="multilevel"/>
    <w:tmpl w:val="38DE2F7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02E"/>
    <w:rsid w:val="006C102E"/>
    <w:rsid w:val="00A6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,"/>
  <w15:docId w15:val="{202F8A23-D5DA-4C1C-96A2-D8F4D9AD7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ragini.com/" TargetMode="External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hyperlink" Target="http://ragini.com/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Ragini Gupta</cp:lastModifiedBy>
  <cp:revision>2</cp:revision>
  <dcterms:created xsi:type="dcterms:W3CDTF">2019-09-23T07:17:00Z</dcterms:created>
  <dcterms:modified xsi:type="dcterms:W3CDTF">2019-09-23T07:17:00Z</dcterms:modified>
</cp:coreProperties>
</file>